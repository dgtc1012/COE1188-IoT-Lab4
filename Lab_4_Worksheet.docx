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9765A" w14:textId="34C82D3D" w:rsidR="00786306" w:rsidRDefault="004950BA" w:rsidP="004950BA">
      <w:pPr>
        <w:spacing w:before="0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sz w:val="36"/>
          <w:szCs w:val="32"/>
        </w:rPr>
        <w:t>Name</w:t>
      </w:r>
      <w:r w:rsidR="00164E9B">
        <w:rPr>
          <w:rFonts w:ascii="Arial" w:hAnsi="Arial" w:cs="Arial"/>
          <w:b/>
          <w:sz w:val="36"/>
          <w:szCs w:val="32"/>
        </w:rPr>
        <w:t>(s)</w:t>
      </w:r>
      <w:r w:rsidR="00164E9B" w:rsidRPr="005321FA">
        <w:rPr>
          <w:rFonts w:ascii="Arial" w:hAnsi="Arial" w:cs="Arial"/>
          <w:b/>
          <w:sz w:val="36"/>
          <w:szCs w:val="32"/>
          <w:u w:val="single"/>
        </w:rPr>
        <w:tab/>
      </w:r>
      <w:r w:rsidRPr="005321FA">
        <w:rPr>
          <w:rFonts w:ascii="Arial" w:hAnsi="Arial" w:cs="Arial"/>
          <w:b/>
          <w:sz w:val="36"/>
          <w:szCs w:val="32"/>
          <w:u w:val="single"/>
        </w:rPr>
        <w:t>_________________</w:t>
      </w:r>
      <w:r w:rsidR="005321FA" w:rsidRPr="005321FA">
        <w:rPr>
          <w:rFonts w:ascii="Arial" w:hAnsi="Arial" w:cs="Arial"/>
          <w:b/>
          <w:sz w:val="36"/>
          <w:szCs w:val="32"/>
          <w:u w:val="single"/>
        </w:rPr>
        <w:t>Dannah Gersh</w:t>
      </w:r>
      <w:r w:rsidRPr="005321FA">
        <w:rPr>
          <w:rFonts w:ascii="Arial" w:hAnsi="Arial" w:cs="Arial"/>
          <w:b/>
          <w:sz w:val="36"/>
          <w:szCs w:val="32"/>
          <w:u w:val="single"/>
        </w:rPr>
        <w:t>_</w:t>
      </w:r>
      <w:r>
        <w:rPr>
          <w:rFonts w:ascii="Arial" w:hAnsi="Arial" w:cs="Arial"/>
          <w:b/>
          <w:sz w:val="36"/>
          <w:szCs w:val="32"/>
        </w:rPr>
        <w:t>____________</w:t>
      </w:r>
    </w:p>
    <w:p w14:paraId="4F6E233A" w14:textId="77777777" w:rsidR="00D4012F" w:rsidRDefault="00D4012F" w:rsidP="00D4012F">
      <w:pPr>
        <w:spacing w:before="0"/>
        <w:rPr>
          <w:rFonts w:ascii="Arial" w:hAnsi="Arial" w:cs="Arial"/>
          <w:b/>
          <w:sz w:val="36"/>
          <w:szCs w:val="32"/>
        </w:rPr>
      </w:pPr>
      <w:r>
        <w:rPr>
          <w:rFonts w:ascii="Arial" w:hAnsi="Arial" w:cs="Arial"/>
          <w:b/>
          <w:sz w:val="36"/>
          <w:szCs w:val="32"/>
        </w:rPr>
        <w:tab/>
      </w:r>
      <w:r>
        <w:rPr>
          <w:rFonts w:ascii="Arial" w:hAnsi="Arial" w:cs="Arial"/>
          <w:b/>
          <w:sz w:val="36"/>
          <w:szCs w:val="32"/>
        </w:rPr>
        <w:tab/>
        <w:t>________________________________________</w:t>
      </w:r>
    </w:p>
    <w:p w14:paraId="4F4A3B51" w14:textId="77777777" w:rsidR="009451B5" w:rsidRDefault="00786306" w:rsidP="00786306">
      <w:pPr>
        <w:pStyle w:val="Title"/>
        <w:jc w:val="center"/>
        <w:rPr>
          <w:rFonts w:ascii="Arial" w:hAnsi="Arial" w:cs="Arial"/>
          <w:b/>
          <w:caps w:val="0"/>
          <w:color w:val="auto"/>
          <w:sz w:val="32"/>
        </w:rPr>
      </w:pPr>
      <w:r w:rsidRPr="00786306">
        <w:rPr>
          <w:rFonts w:ascii="Arial" w:hAnsi="Arial" w:cs="Arial"/>
          <w:b/>
          <w:caps w:val="0"/>
          <w:color w:val="auto"/>
          <w:sz w:val="32"/>
        </w:rPr>
        <w:t>ECE</w:t>
      </w:r>
      <w:r w:rsidR="00840AC6">
        <w:rPr>
          <w:rFonts w:ascii="Arial" w:hAnsi="Arial" w:cs="Arial"/>
          <w:b/>
          <w:caps w:val="0"/>
          <w:color w:val="auto"/>
          <w:sz w:val="32"/>
        </w:rPr>
        <w:t>/CoE</w:t>
      </w:r>
      <w:r w:rsidRPr="00786306">
        <w:rPr>
          <w:rFonts w:ascii="Arial" w:hAnsi="Arial" w:cs="Arial"/>
          <w:b/>
          <w:caps w:val="0"/>
          <w:color w:val="auto"/>
          <w:sz w:val="32"/>
        </w:rPr>
        <w:t xml:space="preserve"> 118</w:t>
      </w:r>
      <w:r w:rsidR="00840AC6">
        <w:rPr>
          <w:rFonts w:ascii="Arial" w:hAnsi="Arial" w:cs="Arial"/>
          <w:b/>
          <w:caps w:val="0"/>
          <w:color w:val="auto"/>
          <w:sz w:val="32"/>
        </w:rPr>
        <w:t>8</w:t>
      </w:r>
      <w:r w:rsidRPr="00786306">
        <w:rPr>
          <w:rFonts w:ascii="Arial" w:hAnsi="Arial" w:cs="Arial"/>
          <w:b/>
          <w:caps w:val="0"/>
          <w:color w:val="auto"/>
          <w:sz w:val="32"/>
        </w:rPr>
        <w:t>: Cyber-Physical Systems Laboratory</w:t>
      </w:r>
    </w:p>
    <w:p w14:paraId="6DD264B2" w14:textId="77777777" w:rsidR="00164E9B" w:rsidRPr="00D4012F" w:rsidRDefault="00164E9B" w:rsidP="00164E9B">
      <w:pPr>
        <w:jc w:val="center"/>
        <w:rPr>
          <w:rFonts w:ascii="Arial" w:hAnsi="Arial" w:cs="Arial"/>
          <w:b/>
          <w:i/>
          <w:sz w:val="32"/>
        </w:rPr>
      </w:pPr>
      <w:r w:rsidRPr="00D4012F">
        <w:rPr>
          <w:rFonts w:ascii="Arial" w:hAnsi="Arial" w:cs="Arial"/>
          <w:b/>
          <w:i/>
          <w:sz w:val="32"/>
        </w:rPr>
        <w:t>Lab #</w:t>
      </w:r>
      <w:r w:rsidR="000E2E3C">
        <w:rPr>
          <w:rFonts w:ascii="Arial" w:hAnsi="Arial" w:cs="Arial"/>
          <w:b/>
          <w:i/>
          <w:sz w:val="32"/>
        </w:rPr>
        <w:t>4</w:t>
      </w:r>
      <w:r w:rsidRPr="00D4012F">
        <w:rPr>
          <w:rFonts w:ascii="Arial" w:hAnsi="Arial" w:cs="Arial"/>
          <w:b/>
          <w:i/>
          <w:sz w:val="32"/>
        </w:rPr>
        <w:t xml:space="preserve"> </w:t>
      </w:r>
      <w:r w:rsidR="00C761FC" w:rsidRPr="00D4012F">
        <w:rPr>
          <w:rFonts w:ascii="Arial" w:hAnsi="Arial" w:cs="Arial"/>
          <w:b/>
          <w:i/>
          <w:sz w:val="32"/>
        </w:rPr>
        <w:t>Worksheet (60 points)</w:t>
      </w:r>
    </w:p>
    <w:p w14:paraId="3B6DEB70" w14:textId="77777777" w:rsidR="00DD4E87" w:rsidRPr="00D4012F" w:rsidRDefault="00DD4E87" w:rsidP="00D4012F">
      <w:pPr>
        <w:rPr>
          <w:sz w:val="16"/>
        </w:rPr>
      </w:pPr>
      <w:r w:rsidRPr="00D4012F">
        <w:rPr>
          <w:rFonts w:ascii="Arial" w:hAnsi="Arial" w:cs="Arial"/>
        </w:rPr>
        <w:t xml:space="preserve">Fill out all requested items, export to a PDF document </w:t>
      </w:r>
      <w:r w:rsidR="00D4012F" w:rsidRPr="00D4012F">
        <w:rPr>
          <w:rFonts w:ascii="Arial" w:hAnsi="Arial" w:cs="Arial"/>
        </w:rPr>
        <w:t xml:space="preserve">and </w:t>
      </w:r>
      <w:r w:rsidR="00D4012F">
        <w:rPr>
          <w:rFonts w:ascii="Arial" w:hAnsi="Arial" w:cs="Arial"/>
        </w:rPr>
        <w:t xml:space="preserve">then </w:t>
      </w:r>
      <w:r w:rsidRPr="00B30CBB">
        <w:rPr>
          <w:rFonts w:ascii="Arial" w:hAnsi="Arial" w:cs="Arial"/>
          <w:b/>
          <w:i/>
          <w:u w:val="single"/>
        </w:rPr>
        <w:t xml:space="preserve">upload </w:t>
      </w:r>
      <w:r w:rsidR="00D4012F" w:rsidRPr="00B30CBB">
        <w:rPr>
          <w:rFonts w:ascii="Arial" w:hAnsi="Arial" w:cs="Arial"/>
          <w:b/>
          <w:i/>
          <w:u w:val="single"/>
        </w:rPr>
        <w:t>this document</w:t>
      </w:r>
      <w:r w:rsidR="00D4012F">
        <w:rPr>
          <w:rFonts w:ascii="Arial" w:hAnsi="Arial" w:cs="Arial"/>
        </w:rPr>
        <w:t xml:space="preserve"> </w:t>
      </w:r>
      <w:r w:rsidRPr="00D4012F">
        <w:rPr>
          <w:rFonts w:ascii="Arial" w:hAnsi="Arial" w:cs="Arial"/>
        </w:rPr>
        <w:t xml:space="preserve">to courseweb.  </w:t>
      </w:r>
      <w:r w:rsidR="00D4012F" w:rsidRPr="00B30CBB">
        <w:rPr>
          <w:rFonts w:ascii="Arial" w:hAnsi="Arial" w:cs="Arial"/>
          <w:b/>
          <w:i/>
          <w:u w:val="single"/>
        </w:rPr>
        <w:t xml:space="preserve">Upload separate source </w:t>
      </w:r>
      <w:r w:rsidR="00B30CBB" w:rsidRPr="00B30CBB">
        <w:rPr>
          <w:rFonts w:ascii="Arial" w:hAnsi="Arial" w:cs="Arial"/>
          <w:b/>
          <w:i/>
          <w:u w:val="single"/>
        </w:rPr>
        <w:t>code files</w:t>
      </w:r>
      <w:r w:rsidR="003816B4">
        <w:rPr>
          <w:rFonts w:ascii="Arial" w:hAnsi="Arial" w:cs="Arial"/>
        </w:rPr>
        <w:t xml:space="preserve"> for each part</w:t>
      </w:r>
    </w:p>
    <w:p w14:paraId="02EDFB63" w14:textId="77777777" w:rsidR="00B81D86" w:rsidRPr="000043F0" w:rsidRDefault="00B81D86" w:rsidP="00295F68">
      <w:pPr>
        <w:pStyle w:val="Heading1"/>
        <w:rPr>
          <w:rFonts w:ascii="Arial" w:hAnsi="Arial" w:cs="Arial"/>
          <w:b/>
          <w:sz w:val="20"/>
        </w:rPr>
      </w:pPr>
    </w:p>
    <w:p w14:paraId="7ED1B451" w14:textId="77777777" w:rsidR="00CB6F67" w:rsidRDefault="00CB6F67" w:rsidP="00CB6F67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  <w:bdr w:val="single" w:sz="4" w:space="0" w:color="auto"/>
        </w:rPr>
        <w:t>15</w:t>
      </w:r>
      <w:r w:rsidR="00C761FC" w:rsidRPr="000043F0">
        <w:rPr>
          <w:rFonts w:ascii="Arial" w:hAnsi="Arial" w:cs="Arial"/>
          <w:sz w:val="20"/>
          <w:bdr w:val="single" w:sz="4" w:space="0" w:color="auto"/>
        </w:rPr>
        <w:t xml:space="preserve"> pts</w:t>
      </w:r>
      <w:r w:rsidR="00C761FC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b/>
          <w:sz w:val="20"/>
        </w:rPr>
        <w:t>Detailed Schematic or Annotated Photo of Prototyped System</w:t>
      </w:r>
    </w:p>
    <w:p w14:paraId="4DFF7FD6" w14:textId="77777777" w:rsidR="00CB6F67" w:rsidRDefault="00CB6F67" w:rsidP="00CB6F67">
      <w:pPr>
        <w:pStyle w:val="ListParagraph"/>
        <w:ind w:left="360"/>
        <w:rPr>
          <w:rFonts w:ascii="Arial" w:hAnsi="Arial" w:cs="Arial"/>
          <w:b/>
          <w:sz w:val="20"/>
        </w:rPr>
      </w:pPr>
      <w:bookmarkStart w:id="0" w:name="_GoBack"/>
      <w:bookmarkEnd w:id="0"/>
      <w:r w:rsidRPr="00C761FC">
        <w:rPr>
          <w:rFonts w:ascii="Arial" w:hAnsi="Arial" w:cs="Arial"/>
          <w:b/>
          <w:noProof/>
          <w:sz w:val="20"/>
          <w:lang w:eastAsia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FC52C07" wp14:editId="1FFDD76E">
                <wp:simplePos x="0" y="0"/>
                <wp:positionH relativeFrom="margin">
                  <wp:align>left</wp:align>
                </wp:positionH>
                <wp:positionV relativeFrom="paragraph">
                  <wp:posOffset>209550</wp:posOffset>
                </wp:positionV>
                <wp:extent cx="6327775" cy="5000625"/>
                <wp:effectExtent l="0" t="0" r="15875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7775" cy="500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4E6A5" w14:textId="715930FF" w:rsidR="00CB6F67" w:rsidRPr="00C761FC" w:rsidRDefault="000F2D48" w:rsidP="00CB6F67">
                            <w:pPr>
                              <w:rPr>
                                <w:rFonts w:ascii="Calibri" w:hAnsi="Calibri" w:cs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noProof/>
                                <w:sz w:val="18"/>
                              </w:rPr>
                              <w:drawing>
                                <wp:inline distT="0" distB="0" distL="0" distR="0" wp14:anchorId="05B9A63E" wp14:editId="3BAB9A7A">
                                  <wp:extent cx="6136005" cy="3451225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lab4schematic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36005" cy="3451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C52C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6.5pt;width:498.25pt;height:393.7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">
                <v:textbox>
                  <w:txbxContent>
                    <w:p w14:paraId="6374E6A5" w14:textId="715930FF" w:rsidR="00CB6F67" w:rsidRPr="00C761FC" w:rsidRDefault="000F2D48" w:rsidP="00CB6F67">
                      <w:pPr>
                        <w:rPr>
                          <w:rFonts w:ascii="Calibri" w:hAnsi="Calibri" w:cs="Calibri"/>
                          <w:sz w:val="18"/>
                        </w:rPr>
                      </w:pPr>
                      <w:r>
                        <w:rPr>
                          <w:rFonts w:ascii="Calibri" w:hAnsi="Calibri" w:cs="Calibri"/>
                          <w:noProof/>
                          <w:sz w:val="18"/>
                        </w:rPr>
                        <w:drawing>
                          <wp:inline distT="0" distB="0" distL="0" distR="0" wp14:anchorId="05B9A63E" wp14:editId="3BAB9A7A">
                            <wp:extent cx="6136005" cy="3451225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lab4schematic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36005" cy="3451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DD8219D" w14:textId="77777777" w:rsidR="00CB6F67" w:rsidRDefault="00947F59" w:rsidP="00CB6F67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  <w:bdr w:val="single" w:sz="4" w:space="0" w:color="auto"/>
        </w:rPr>
        <w:t>10</w:t>
      </w:r>
      <w:r w:rsidR="00CB6F67" w:rsidRPr="000043F0">
        <w:rPr>
          <w:rFonts w:ascii="Arial" w:hAnsi="Arial" w:cs="Arial"/>
          <w:sz w:val="20"/>
          <w:bdr w:val="single" w:sz="4" w:space="0" w:color="auto"/>
        </w:rPr>
        <w:t xml:space="preserve"> pts</w:t>
      </w:r>
      <w:r w:rsidR="00CB6F67">
        <w:rPr>
          <w:rFonts w:ascii="Arial" w:hAnsi="Arial" w:cs="Arial"/>
          <w:b/>
          <w:sz w:val="20"/>
        </w:rPr>
        <w:t xml:space="preserve"> Completed Source Code for serial transmission of data</w:t>
      </w:r>
    </w:p>
    <w:p w14:paraId="478E5AF4" w14:textId="77777777" w:rsidR="00CB6F67" w:rsidRDefault="00947F59" w:rsidP="00CB6F67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  <w:bdr w:val="single" w:sz="4" w:space="0" w:color="auto"/>
        </w:rPr>
        <w:t>10</w:t>
      </w:r>
      <w:r w:rsidR="00CB6F67" w:rsidRPr="00CB6F67">
        <w:rPr>
          <w:rFonts w:ascii="Arial" w:hAnsi="Arial" w:cs="Arial"/>
          <w:sz w:val="20"/>
          <w:bdr w:val="single" w:sz="4" w:space="0" w:color="auto"/>
        </w:rPr>
        <w:t xml:space="preserve"> pts</w:t>
      </w:r>
      <w:r w:rsidR="00CB6F67" w:rsidRPr="00CB6F67">
        <w:rPr>
          <w:rFonts w:ascii="Arial" w:hAnsi="Arial" w:cs="Arial"/>
          <w:b/>
          <w:sz w:val="20"/>
        </w:rPr>
        <w:t xml:space="preserve"> Completed Source Code for serial reception of data </w:t>
      </w:r>
    </w:p>
    <w:p w14:paraId="3B441117" w14:textId="77777777" w:rsidR="00947F59" w:rsidRDefault="00947F59" w:rsidP="00947F59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  <w:bdr w:val="single" w:sz="4" w:space="0" w:color="auto"/>
        </w:rPr>
        <w:lastRenderedPageBreak/>
        <w:t>10</w:t>
      </w:r>
      <w:r w:rsidRPr="00CB6F67">
        <w:rPr>
          <w:rFonts w:ascii="Arial" w:hAnsi="Arial" w:cs="Arial"/>
          <w:sz w:val="20"/>
          <w:bdr w:val="single" w:sz="4" w:space="0" w:color="auto"/>
        </w:rPr>
        <w:t xml:space="preserve"> pts</w:t>
      </w:r>
      <w:r w:rsidRPr="00CB6F67">
        <w:rPr>
          <w:rFonts w:ascii="Arial" w:hAnsi="Arial" w:cs="Arial"/>
          <w:b/>
          <w:sz w:val="20"/>
        </w:rPr>
        <w:t xml:space="preserve"> Completed Source Code </w:t>
      </w:r>
      <w:r>
        <w:rPr>
          <w:rFonts w:ascii="Arial" w:hAnsi="Arial" w:cs="Arial"/>
          <w:b/>
          <w:sz w:val="20"/>
        </w:rPr>
        <w:t>to assemble received bytes and convert to celcius/farenheit</w:t>
      </w:r>
    </w:p>
    <w:p w14:paraId="3D508003" w14:textId="77777777" w:rsidR="00CB6F67" w:rsidRPr="00CB6F67" w:rsidRDefault="00CB6F67" w:rsidP="00CB6F67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0"/>
        </w:rPr>
      </w:pPr>
      <w:r>
        <w:rPr>
          <w:rFonts w:ascii="Arial" w:hAnsi="Arial" w:cs="Arial"/>
          <w:sz w:val="20"/>
          <w:bdr w:val="single" w:sz="4" w:space="0" w:color="auto"/>
        </w:rPr>
        <w:t>15</w:t>
      </w:r>
      <w:r w:rsidRPr="00CB6F67">
        <w:rPr>
          <w:rFonts w:ascii="Arial" w:hAnsi="Arial" w:cs="Arial"/>
          <w:sz w:val="20"/>
          <w:bdr w:val="single" w:sz="4" w:space="0" w:color="auto"/>
        </w:rPr>
        <w:t xml:space="preserve"> pts</w:t>
      </w:r>
      <w:r w:rsidRPr="00CB6F67">
        <w:rPr>
          <w:rFonts w:ascii="Arial" w:hAnsi="Arial" w:cs="Arial"/>
          <w:b/>
          <w:sz w:val="20"/>
        </w:rPr>
        <w:t xml:space="preserve"> </w:t>
      </w:r>
      <w:r w:rsidRPr="00C25B15">
        <w:rPr>
          <w:rFonts w:ascii="Arial" w:hAnsi="Arial" w:cs="Arial"/>
          <w:b/>
          <w:sz w:val="20"/>
          <w:u w:val="single"/>
        </w:rPr>
        <w:t>Annotated</w:t>
      </w:r>
      <w:r>
        <w:rPr>
          <w:rFonts w:ascii="Arial" w:hAnsi="Arial" w:cs="Arial"/>
          <w:b/>
          <w:sz w:val="20"/>
        </w:rPr>
        <w:t xml:space="preserve"> Oscilloscope/Analyzer Photo (s) demonstrating transmission and </w:t>
      </w:r>
      <w:r w:rsidRPr="00CB6F67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b/>
          <w:sz w:val="20"/>
        </w:rPr>
        <w:t>reception of data</w:t>
      </w:r>
    </w:p>
    <w:p w14:paraId="7CD3432E" w14:textId="4601A944" w:rsidR="00C761FC" w:rsidRPr="00003D59" w:rsidRDefault="002F78E8" w:rsidP="00003D59">
      <w:pPr>
        <w:pStyle w:val="ListParagraph"/>
        <w:ind w:left="144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7CA603" wp14:editId="1D6AAC7F">
                <wp:simplePos x="0" y="0"/>
                <wp:positionH relativeFrom="column">
                  <wp:posOffset>1331595</wp:posOffset>
                </wp:positionH>
                <wp:positionV relativeFrom="paragraph">
                  <wp:posOffset>2479675</wp:posOffset>
                </wp:positionV>
                <wp:extent cx="243840" cy="697230"/>
                <wp:effectExtent l="20955" t="0" r="24765" b="24765"/>
                <wp:wrapNone/>
                <wp:docPr id="8" name="Right Brac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3840" cy="697230"/>
                        </a:xfrm>
                        <a:prstGeom prst="rightBrace">
                          <a:avLst/>
                        </a:prstGeom>
                        <a:ln w="3810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DA1B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" o:spid="_x0000_s1026" type="#_x0000_t88" style="position:absolute;margin-left:104.85pt;margin-top:195.25pt;width:19.2pt;height:54.9pt;rotation: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" adj="629" strokecolor="#e7e6e6 [3214]" strokeweight="3pt"/>
            </w:pict>
          </mc:Fallback>
        </mc:AlternateContent>
      </w:r>
      <w:r w:rsidR="00003D59">
        <w:rPr>
          <w:rFonts w:ascii="Arial" w:hAnsi="Arial" w:cs="Arial"/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2D41E4" wp14:editId="079706F0">
                <wp:simplePos x="0" y="0"/>
                <wp:positionH relativeFrom="column">
                  <wp:posOffset>2806065</wp:posOffset>
                </wp:positionH>
                <wp:positionV relativeFrom="paragraph">
                  <wp:posOffset>1805305</wp:posOffset>
                </wp:positionV>
                <wp:extent cx="205740" cy="2038350"/>
                <wp:effectExtent l="17145" t="1905" r="20955" b="20955"/>
                <wp:wrapNone/>
                <wp:docPr id="9" name="Righ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5740" cy="2038350"/>
                        </a:xfrm>
                        <a:prstGeom prst="rightBrace">
                          <a:avLst/>
                        </a:prstGeom>
                        <a:ln w="3810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8947D" id="Right Brace 9" o:spid="_x0000_s1026" type="#_x0000_t88" style="position:absolute;margin-left:220.95pt;margin-top:142.15pt;width:16.2pt;height:160.5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" adj="182" strokecolor="#e7e6e6 [3214]" strokeweight="3pt"/>
            </w:pict>
          </mc:Fallback>
        </mc:AlternateContent>
      </w:r>
      <w:r w:rsidR="00003D59" w:rsidRPr="00003D59">
        <w:rPr>
          <w:rFonts w:ascii="Arial" w:hAnsi="Arial" w:cs="Arial"/>
          <w:b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C97259D" wp14:editId="5CE0C2D5">
                <wp:simplePos x="0" y="0"/>
                <wp:positionH relativeFrom="column">
                  <wp:posOffset>1196340</wp:posOffset>
                </wp:positionH>
                <wp:positionV relativeFrom="paragraph">
                  <wp:posOffset>3018790</wp:posOffset>
                </wp:positionV>
                <wp:extent cx="449580" cy="411480"/>
                <wp:effectExtent l="0" t="0" r="26670" b="2667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7EE62" w14:textId="5B863806" w:rsidR="00003D59" w:rsidRDefault="00003D59" w:rsidP="00003D59">
                            <w:r>
                              <w:t>TX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7259D" id="_x0000_s1027" type="#_x0000_t202" style="position:absolute;left:0;text-align:left;margin-left:94.2pt;margin-top:237.7pt;width:35.4pt;height:32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">
                <v:textbox>
                  <w:txbxContent>
                    <w:p w14:paraId="3137EE62" w14:textId="5B863806" w:rsidR="00003D59" w:rsidRDefault="00003D59" w:rsidP="00003D59">
                      <w:r>
                        <w:t>TX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3D59" w:rsidRPr="00003D59">
        <w:rPr>
          <w:rFonts w:ascii="Arial" w:hAnsi="Arial" w:cs="Arial"/>
          <w:b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E4F8004" wp14:editId="2E304FA6">
                <wp:simplePos x="0" y="0"/>
                <wp:positionH relativeFrom="column">
                  <wp:posOffset>2727960</wp:posOffset>
                </wp:positionH>
                <wp:positionV relativeFrom="paragraph">
                  <wp:posOffset>2980690</wp:posOffset>
                </wp:positionV>
                <wp:extent cx="449580" cy="411480"/>
                <wp:effectExtent l="0" t="0" r="26670" b="2667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D9F60" w14:textId="08CF0C91" w:rsidR="00003D59" w:rsidRDefault="00003D59" w:rsidP="00003D59">
                            <w:r>
                              <w:t>R</w:t>
                            </w:r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F8004" id="_x0000_s1028" type="#_x0000_t202" style="position:absolute;left:0;text-align:left;margin-left:214.8pt;margin-top:234.7pt;width:35.4pt;height:32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">
                <v:textbox>
                  <w:txbxContent>
                    <w:p w14:paraId="526D9F60" w14:textId="08CF0C91" w:rsidR="00003D59" w:rsidRDefault="00003D59" w:rsidP="00003D59">
                      <w:r>
                        <w:t>R</w:t>
                      </w:r>
                      <w: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3D59" w:rsidRPr="00003D59">
        <w:rPr>
          <w:rFonts w:ascii="Arial" w:hAnsi="Arial" w:cs="Arial"/>
          <w:b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6A1EA37" wp14:editId="64D7C438">
                <wp:simplePos x="0" y="0"/>
                <wp:positionH relativeFrom="column">
                  <wp:posOffset>4015740</wp:posOffset>
                </wp:positionH>
                <wp:positionV relativeFrom="paragraph">
                  <wp:posOffset>1090930</wp:posOffset>
                </wp:positionV>
                <wp:extent cx="472440" cy="388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" cy="38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D1ADB" w14:textId="0D369F3D" w:rsidR="00003D59" w:rsidRDefault="00003D59">
                            <w:r>
                              <w:t>SDA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1EA37" id="_x0000_s1029" type="#_x0000_t202" style="position:absolute;left:0;text-align:left;margin-left:316.2pt;margin-top:85.9pt;width:37.2pt;height:30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">
                <v:textbox>
                  <w:txbxContent>
                    <w:p w14:paraId="326D1ADB" w14:textId="0D369F3D" w:rsidR="00003D59" w:rsidRDefault="00003D59">
                      <w:r>
                        <w:t>SDA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3D59" w:rsidRPr="00003D59">
        <w:rPr>
          <w:rFonts w:ascii="Arial" w:hAnsi="Arial" w:cs="Arial"/>
          <w:b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B7B759B" wp14:editId="6A03EFA6">
                <wp:simplePos x="0" y="0"/>
                <wp:positionH relativeFrom="column">
                  <wp:posOffset>4000500</wp:posOffset>
                </wp:positionH>
                <wp:positionV relativeFrom="paragraph">
                  <wp:posOffset>2264410</wp:posOffset>
                </wp:positionV>
                <wp:extent cx="449580" cy="411480"/>
                <wp:effectExtent l="0" t="0" r="26670" b="2667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B9B8C" w14:textId="1C0F9A79" w:rsidR="00003D59" w:rsidRDefault="00003D59" w:rsidP="00003D59">
                            <w:r>
                              <w:t>SCL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B759B" id="_x0000_s1030" type="#_x0000_t202" style="position:absolute;left:0;text-align:left;margin-left:315pt;margin-top:178.3pt;width:35.4pt;height:32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">
                <v:textbox>
                  <w:txbxContent>
                    <w:p w14:paraId="34FB9B8C" w14:textId="1C0F9A79" w:rsidR="00003D59" w:rsidRDefault="00003D59" w:rsidP="00003D59">
                      <w:r>
                        <w:t>SCL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6F67" w:rsidRPr="00C761FC">
        <w:rPr>
          <w:rFonts w:ascii="Arial" w:hAnsi="Arial" w:cs="Arial"/>
          <w:b/>
          <w:noProof/>
          <w:sz w:val="20"/>
          <w:lang w:eastAsia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3588A7" wp14:editId="08C83614">
                <wp:simplePos x="0" y="0"/>
                <wp:positionH relativeFrom="margin">
                  <wp:align>left</wp:align>
                </wp:positionH>
                <wp:positionV relativeFrom="paragraph">
                  <wp:posOffset>220980</wp:posOffset>
                </wp:positionV>
                <wp:extent cx="6327775" cy="7519670"/>
                <wp:effectExtent l="0" t="0" r="15875" b="2413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7775" cy="7519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ECEA1" w14:textId="59596D6A" w:rsidR="00DD4E87" w:rsidRPr="00C761FC" w:rsidRDefault="00003D59" w:rsidP="00DD4E87">
                            <w:pPr>
                              <w:rPr>
                                <w:rFonts w:ascii="Calibri" w:hAnsi="Calibri" w:cs="Calibri"/>
                                <w:sz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DF3219" wp14:editId="4BEBEFD4">
                                  <wp:extent cx="6136005" cy="3451503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36005" cy="34515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588A7" id="_x0000_s1031" type="#_x0000_t202" style="position:absolute;left:0;text-align:left;margin-left:0;margin-top:17.4pt;width:498.25pt;height:592.1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">
                <v:textbox>
                  <w:txbxContent>
                    <w:p w14:paraId="0C5ECEA1" w14:textId="59596D6A" w:rsidR="00DD4E87" w:rsidRPr="00C761FC" w:rsidRDefault="00003D59" w:rsidP="00DD4E87">
                      <w:pPr>
                        <w:rPr>
                          <w:rFonts w:ascii="Calibri" w:hAnsi="Calibri" w:cs="Calibri"/>
                          <w:sz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DF3219" wp14:editId="4BEBEFD4">
                            <wp:extent cx="6136005" cy="3451503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36005" cy="34515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C761FC" w:rsidRPr="00003D59" w:rsidSect="00361DB2">
      <w:pgSz w:w="12240" w:h="15840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8A6456" w14:textId="77777777" w:rsidR="00A959FA" w:rsidRDefault="00A959FA">
      <w:pPr>
        <w:spacing w:after="0" w:line="240" w:lineRule="auto"/>
      </w:pPr>
      <w:r>
        <w:separator/>
      </w:r>
    </w:p>
  </w:endnote>
  <w:endnote w:type="continuationSeparator" w:id="0">
    <w:p w14:paraId="26392133" w14:textId="77777777" w:rsidR="00A959FA" w:rsidRDefault="00A95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0591D8" w14:textId="77777777" w:rsidR="00A959FA" w:rsidRDefault="00A959FA">
      <w:pPr>
        <w:spacing w:after="0" w:line="240" w:lineRule="auto"/>
      </w:pPr>
      <w:r>
        <w:separator/>
      </w:r>
    </w:p>
  </w:footnote>
  <w:footnote w:type="continuationSeparator" w:id="0">
    <w:p w14:paraId="682B8872" w14:textId="77777777" w:rsidR="00A959FA" w:rsidRDefault="00A959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C64B0"/>
    <w:multiLevelType w:val="hybridMultilevel"/>
    <w:tmpl w:val="9A46F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C13B66"/>
    <w:multiLevelType w:val="hybridMultilevel"/>
    <w:tmpl w:val="AE44D10C"/>
    <w:lvl w:ilvl="0" w:tplc="4350C36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EB6053"/>
    <w:multiLevelType w:val="hybridMultilevel"/>
    <w:tmpl w:val="1B3AC2F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AC260DA"/>
    <w:multiLevelType w:val="hybridMultilevel"/>
    <w:tmpl w:val="AA24D31C"/>
    <w:lvl w:ilvl="0" w:tplc="FE301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0151725"/>
    <w:multiLevelType w:val="hybridMultilevel"/>
    <w:tmpl w:val="11B0E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3C1CF0"/>
    <w:multiLevelType w:val="hybridMultilevel"/>
    <w:tmpl w:val="11B0E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A4763A"/>
    <w:multiLevelType w:val="hybridMultilevel"/>
    <w:tmpl w:val="C018F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C4941"/>
    <w:multiLevelType w:val="hybridMultilevel"/>
    <w:tmpl w:val="75E2F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361E29"/>
    <w:multiLevelType w:val="hybridMultilevel"/>
    <w:tmpl w:val="BA92167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0"/>
  </w:num>
  <w:num w:numId="5">
    <w:abstractNumId w:val="9"/>
  </w:num>
  <w:num w:numId="6">
    <w:abstractNumId w:val="10"/>
  </w:num>
  <w:num w:numId="7">
    <w:abstractNumId w:val="3"/>
  </w:num>
  <w:num w:numId="8">
    <w:abstractNumId w:val="6"/>
  </w:num>
  <w:num w:numId="9">
    <w:abstractNumId w:val="5"/>
  </w:num>
  <w:num w:numId="10">
    <w:abstractNumId w:val="11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306"/>
    <w:rsid w:val="00003D59"/>
    <w:rsid w:val="000043F0"/>
    <w:rsid w:val="0001384E"/>
    <w:rsid w:val="00013A0C"/>
    <w:rsid w:val="00024213"/>
    <w:rsid w:val="000E2E3C"/>
    <w:rsid w:val="000E36EA"/>
    <w:rsid w:val="000F2D48"/>
    <w:rsid w:val="001628D1"/>
    <w:rsid w:val="00164E9B"/>
    <w:rsid w:val="001E71C8"/>
    <w:rsid w:val="002213A4"/>
    <w:rsid w:val="00261DE1"/>
    <w:rsid w:val="00295F68"/>
    <w:rsid w:val="002E15FE"/>
    <w:rsid w:val="002F78E8"/>
    <w:rsid w:val="00341CC8"/>
    <w:rsid w:val="00361DB2"/>
    <w:rsid w:val="003816B4"/>
    <w:rsid w:val="003F1B65"/>
    <w:rsid w:val="004351D5"/>
    <w:rsid w:val="004714BF"/>
    <w:rsid w:val="004950BA"/>
    <w:rsid w:val="004975FA"/>
    <w:rsid w:val="004A4DEF"/>
    <w:rsid w:val="004C5A72"/>
    <w:rsid w:val="004D485B"/>
    <w:rsid w:val="005010FC"/>
    <w:rsid w:val="005302F7"/>
    <w:rsid w:val="0053112D"/>
    <w:rsid w:val="005321FA"/>
    <w:rsid w:val="00575635"/>
    <w:rsid w:val="006468DB"/>
    <w:rsid w:val="006573FD"/>
    <w:rsid w:val="006B6943"/>
    <w:rsid w:val="007449E5"/>
    <w:rsid w:val="0075325E"/>
    <w:rsid w:val="00786306"/>
    <w:rsid w:val="007E0754"/>
    <w:rsid w:val="0081061C"/>
    <w:rsid w:val="00836E3F"/>
    <w:rsid w:val="00840AC6"/>
    <w:rsid w:val="008478C8"/>
    <w:rsid w:val="009451B5"/>
    <w:rsid w:val="00947F59"/>
    <w:rsid w:val="00984C6C"/>
    <w:rsid w:val="009D4B57"/>
    <w:rsid w:val="009F0A95"/>
    <w:rsid w:val="00A662CA"/>
    <w:rsid w:val="00A959FA"/>
    <w:rsid w:val="00B30CBB"/>
    <w:rsid w:val="00B749FF"/>
    <w:rsid w:val="00B81D86"/>
    <w:rsid w:val="00C25B15"/>
    <w:rsid w:val="00C57955"/>
    <w:rsid w:val="00C63DA6"/>
    <w:rsid w:val="00C761FC"/>
    <w:rsid w:val="00CB1E75"/>
    <w:rsid w:val="00CB6F67"/>
    <w:rsid w:val="00CE187D"/>
    <w:rsid w:val="00CE742F"/>
    <w:rsid w:val="00D21F7C"/>
    <w:rsid w:val="00D4012F"/>
    <w:rsid w:val="00D4053D"/>
    <w:rsid w:val="00D77093"/>
    <w:rsid w:val="00DA42E1"/>
    <w:rsid w:val="00DD4E87"/>
    <w:rsid w:val="00E462E4"/>
    <w:rsid w:val="00E7048E"/>
    <w:rsid w:val="00EB0DDD"/>
    <w:rsid w:val="00EB36AF"/>
    <w:rsid w:val="00F00774"/>
    <w:rsid w:val="00F02832"/>
    <w:rsid w:val="00F45943"/>
    <w:rsid w:val="00FA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3064C"/>
  <w15:docId w15:val="{A25DFDBF-150F-4E3B-9587-5F432D968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44546A" w:themeColor="text2"/>
        <w:left w:val="single" w:sz="24" w:space="0" w:color="44546A" w:themeColor="text2"/>
        <w:bottom w:val="single" w:sz="24" w:space="0" w:color="44546A" w:themeColor="text2"/>
        <w:right w:val="single" w:sz="24" w:space="0" w:color="44546A" w:themeColor="text2"/>
      </w:pBdr>
      <w:shd w:val="clear" w:color="auto" w:fill="44546A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pBdr>
        <w:top w:val="single" w:sz="24" w:space="0" w:color="D5DCE4" w:themeColor="text2" w:themeTint="33"/>
        <w:left w:val="single" w:sz="24" w:space="0" w:color="D5DCE4" w:themeColor="text2" w:themeTint="33"/>
        <w:bottom w:val="single" w:sz="24" w:space="0" w:color="D5DCE4" w:themeColor="text2" w:themeTint="33"/>
        <w:right w:val="single" w:sz="24" w:space="0" w:color="D5DCE4" w:themeColor="text2" w:themeTint="33"/>
      </w:pBdr>
      <w:shd w:val="clear" w:color="auto" w:fill="D5DCE4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2" w:color="44546A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222A35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44546A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323E4F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44546A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323E4F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44546A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323E4F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323E4F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44546A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D5DCE4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222A35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44546A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4546A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595959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44546A" w:themeColor="text2"/>
    </w:rPr>
  </w:style>
  <w:style w:type="character" w:styleId="SubtleEmphasis">
    <w:name w:val="Subtle Emphasis"/>
    <w:uiPriority w:val="19"/>
    <w:qFormat/>
    <w:rPr>
      <w:i/>
      <w:iCs/>
      <w:color w:val="222A35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222A35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44546A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323E4F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323E4F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323E4F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323E4F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323E4F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44546A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8630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1F7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F7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JD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Banded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EAF4F5B-B157-4D8D-B08E-39552505F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62</TotalTime>
  <Pages>2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Sam</dc:creator>
  <cp:keywords/>
  <cp:lastModifiedBy>Dannah Gersh</cp:lastModifiedBy>
  <cp:revision>4</cp:revision>
  <cp:lastPrinted>2017-01-19T17:37:00Z</cp:lastPrinted>
  <dcterms:created xsi:type="dcterms:W3CDTF">2018-03-20T22:50:00Z</dcterms:created>
  <dcterms:modified xsi:type="dcterms:W3CDTF">2018-03-20T23:51:00Z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